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EFCB9" w14:textId="77777777" w:rsidR="005C7FBB" w:rsidRPr="002F5078" w:rsidRDefault="005C7FBB" w:rsidP="005C7FB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3EF541" wp14:editId="55539561">
            <wp:extent cx="5731510" cy="4300855"/>
            <wp:effectExtent l="0" t="0" r="2540" b="4445"/>
            <wp:docPr id="246414808" name="Picture 1" descr="UPES University of Petroleum and Energy Studi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PES University of Petroleum and Energy Studies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205DF" w14:textId="77777777" w:rsidR="005C7FBB" w:rsidRPr="002F5078" w:rsidRDefault="005C7FBB" w:rsidP="005C7FB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PROGRAMMING LAB FILE</w:t>
      </w:r>
    </w:p>
    <w:p w14:paraId="1E280C7D" w14:textId="77777777" w:rsidR="005C7FBB" w:rsidRPr="002F5078" w:rsidRDefault="005C7FBB" w:rsidP="005C7FB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173CE09" w14:textId="77777777" w:rsidR="005C7FBB" w:rsidRPr="002F5078" w:rsidRDefault="005C7FBB" w:rsidP="005C7FB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52B3F2B4" w14:textId="0DE69ECF" w:rsidR="005C7FBB" w:rsidRPr="002F5078" w:rsidRDefault="005C7FBB" w:rsidP="005C7FBB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DC7606">
        <w:rPr>
          <w:rFonts w:ascii="Times New Roman" w:hAnsi="Times New Roman" w:cs="Times New Roman"/>
          <w:b/>
          <w:bCs/>
          <w:sz w:val="28"/>
          <w:szCs w:val="28"/>
        </w:rPr>
        <w:t>Yogesh Dinesh Joshi</w:t>
      </w:r>
    </w:p>
    <w:p w14:paraId="5C72CF83" w14:textId="3C10AC41" w:rsidR="005C7FBB" w:rsidRPr="002F5078" w:rsidRDefault="005C7FBB" w:rsidP="005C7FBB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>Sap ID: 590025</w:t>
      </w:r>
      <w:r w:rsidR="00DC7606">
        <w:rPr>
          <w:rFonts w:ascii="Times New Roman" w:hAnsi="Times New Roman" w:cs="Times New Roman"/>
          <w:b/>
          <w:bCs/>
          <w:sz w:val="28"/>
          <w:szCs w:val="28"/>
        </w:rPr>
        <w:t>632</w:t>
      </w:r>
    </w:p>
    <w:p w14:paraId="3B8FBE04" w14:textId="77777777" w:rsidR="005C7FBB" w:rsidRPr="002F5078" w:rsidRDefault="005C7FBB" w:rsidP="005C7FBB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>Batch: 34</w:t>
      </w:r>
    </w:p>
    <w:p w14:paraId="147968BC" w14:textId="77777777" w:rsidR="005C7FBB" w:rsidRPr="002F5078" w:rsidRDefault="005C7FBB" w:rsidP="005C7FBB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>Teacher: Sugandha Sharma</w:t>
      </w:r>
    </w:p>
    <w:p w14:paraId="10B3C081" w14:textId="77777777" w:rsidR="005C7FBB" w:rsidRPr="002F5078" w:rsidRDefault="005C7FBB" w:rsidP="005C7FB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5AECBDEC" w14:textId="77777777" w:rsidR="005C7FBB" w:rsidRPr="002F5078" w:rsidRDefault="005C7FBB" w:rsidP="005C7FB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7E6CD648" w14:textId="77777777" w:rsidR="00D90827" w:rsidRPr="002F5078" w:rsidRDefault="00D90827" w:rsidP="00BF50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FBB1F4" w14:textId="77777777" w:rsidR="00CF3A01" w:rsidRPr="002F5078" w:rsidRDefault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6F496F" w14:textId="77777777" w:rsidR="00CF3A01" w:rsidRPr="002F5078" w:rsidRDefault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78D758" w14:textId="77777777" w:rsidR="00CF3A01" w:rsidRPr="002F5078" w:rsidRDefault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C371A7" w14:textId="77777777" w:rsidR="00CF3A01" w:rsidRPr="002F5078" w:rsidRDefault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3FC330" w14:textId="77777777" w:rsidR="00CF3A01" w:rsidRPr="002F5078" w:rsidRDefault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BF0366" w14:textId="77777777" w:rsidR="00CF3A01" w:rsidRPr="002F5078" w:rsidRDefault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81161E" w14:textId="77777777" w:rsidR="00FE5088" w:rsidRDefault="00FE5088" w:rsidP="00CF3A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8BF5F5" w14:textId="1BF72894" w:rsidR="00CF3A01" w:rsidRPr="002F5078" w:rsidRDefault="00CF3A01" w:rsidP="00CF3A0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Experiment </w:t>
      </w:r>
      <w:r w:rsidR="00B051A5" w:rsidRPr="002F5078">
        <w:rPr>
          <w:rFonts w:ascii="Times New Roman" w:hAnsi="Times New Roman" w:cs="Times New Roman"/>
          <w:b/>
          <w:bCs/>
          <w:sz w:val="28"/>
          <w:szCs w:val="28"/>
          <w:u w:val="single"/>
        </w:rPr>
        <w:t>5</w:t>
      </w:r>
    </w:p>
    <w:p w14:paraId="02678077" w14:textId="641B3EC3" w:rsidR="00CF3A01" w:rsidRPr="001B7AD3" w:rsidRDefault="00CF3A01" w:rsidP="001B7A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>Objective 1:</w:t>
      </w:r>
      <w:r w:rsidR="001B7AD3" w:rsidRPr="001B7AD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1B7AD3" w:rsidRPr="001B7AD3">
        <w:rPr>
          <w:rFonts w:ascii="Times New Roman" w:hAnsi="Times New Roman" w:cs="Times New Roman"/>
          <w:b/>
          <w:bCs/>
          <w:sz w:val="28"/>
          <w:szCs w:val="28"/>
        </w:rPr>
        <w:t>Scan n values in range 0-3 and print the number of times each value has occurred.</w:t>
      </w:r>
    </w:p>
    <w:p w14:paraId="6B61B9EC" w14:textId="77777777" w:rsid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7B7FB25" w14:textId="3853F20A" w:rsidR="00CF3A01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C7606" w:rsidRPr="00DC760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7794533" wp14:editId="526067A7">
            <wp:extent cx="5250635" cy="2392887"/>
            <wp:effectExtent l="0" t="0" r="7620" b="7620"/>
            <wp:docPr id="164695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51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2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90D6" w14:textId="5F55D32A" w:rsidR="00CF3A01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24033CC8" w14:textId="1E0817F3" w:rsidR="00CF3A01" w:rsidRPr="002F5078" w:rsidRDefault="00B051A5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78B790E" wp14:editId="7CAFD544">
            <wp:extent cx="2343477" cy="2133898"/>
            <wp:effectExtent l="0" t="0" r="0" b="0"/>
            <wp:docPr id="6084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7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99E7" w14:textId="77777777" w:rsidR="00BB5B0E" w:rsidRPr="002F5078" w:rsidRDefault="00BB5B0E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E0D17D" w14:textId="77777777" w:rsidR="001B7AD3" w:rsidRDefault="001B7AD3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1670C4" w14:textId="77777777" w:rsidR="00FE5088" w:rsidRDefault="00FE508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D71C80" w14:textId="77777777" w:rsidR="00FE5088" w:rsidRDefault="00FE508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91B2DC" w14:textId="77777777" w:rsidR="00FE5088" w:rsidRDefault="00FE508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864CC4" w14:textId="77777777" w:rsidR="00FE5088" w:rsidRDefault="00FE508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606491" w14:textId="77777777" w:rsidR="00FE5088" w:rsidRDefault="00FE508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3F92BC" w14:textId="653BCE26" w:rsidR="00CF3A01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Objective 2: </w:t>
      </w:r>
      <w:r w:rsidR="00A50F6F" w:rsidRPr="00A50F6F">
        <w:rPr>
          <w:rFonts w:ascii="Times New Roman" w:hAnsi="Times New Roman" w:cs="Times New Roman"/>
          <w:b/>
          <w:bCs/>
          <w:sz w:val="28"/>
          <w:szCs w:val="28"/>
        </w:rPr>
        <w:t>Create a tuple to store n numeric values and find average of all values</w:t>
      </w:r>
    </w:p>
    <w:p w14:paraId="4503CF51" w14:textId="7A92EA84" w:rsidR="00FC422C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 xml:space="preserve">Code: </w:t>
      </w:r>
    </w:p>
    <w:p w14:paraId="40ECF41D" w14:textId="27BD5D04" w:rsidR="00CF3A01" w:rsidRPr="002F5078" w:rsidRDefault="00DC7606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760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6A62238" wp14:editId="4E7B87EC">
            <wp:extent cx="4686706" cy="2667231"/>
            <wp:effectExtent l="0" t="0" r="0" b="0"/>
            <wp:docPr id="100296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9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576C" w14:textId="713BB83F" w:rsidR="00FC422C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D5DD0C1" w14:textId="30E70E9C" w:rsidR="00CF3A01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A5E18" w:rsidRPr="002F507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B284606" wp14:editId="4313155E">
            <wp:extent cx="2534004" cy="1257475"/>
            <wp:effectExtent l="0" t="0" r="0" b="0"/>
            <wp:docPr id="38092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23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5C3E" w14:textId="5A4F2D07" w:rsidR="00CF3A01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1C50DA" w14:textId="77777777" w:rsidR="00A50F6F" w:rsidRDefault="00A50F6F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828841" w14:textId="77777777" w:rsidR="00A50F6F" w:rsidRDefault="00A50F6F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32C0EB" w14:textId="77777777" w:rsidR="00A50F6F" w:rsidRDefault="00A50F6F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09348E" w14:textId="77777777" w:rsidR="00A50F6F" w:rsidRDefault="00A50F6F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FF3236" w14:textId="77777777" w:rsidR="00A50F6F" w:rsidRDefault="00A50F6F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AF23E3" w14:textId="77777777" w:rsidR="00A50F6F" w:rsidRDefault="00A50F6F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C7F0E7" w14:textId="77777777" w:rsidR="00A50F6F" w:rsidRDefault="00A50F6F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0F0EB1" w14:textId="77777777" w:rsidR="00A50F6F" w:rsidRDefault="00A50F6F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2DB549" w14:textId="77777777" w:rsidR="00A50F6F" w:rsidRPr="002F5078" w:rsidRDefault="00A50F6F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C5B872" w14:textId="4CCA0259" w:rsidR="00CF3A01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Objective 3: </w:t>
      </w:r>
      <w:r w:rsidR="003E6089" w:rsidRPr="003E6089">
        <w:rPr>
          <w:rFonts w:ascii="Times New Roman" w:hAnsi="Times New Roman" w:cs="Times New Roman"/>
          <w:b/>
          <w:bCs/>
          <w:sz w:val="28"/>
          <w:szCs w:val="28"/>
        </w:rPr>
        <w:t>WAP to input a list of scores for N students in a list data type. Find the score of the runner-up and print the output.</w:t>
      </w:r>
    </w:p>
    <w:p w14:paraId="0B9318F5" w14:textId="1B18311D" w:rsidR="00FC422C" w:rsidRPr="002F5078" w:rsidRDefault="00CF3A01" w:rsidP="00CF3A01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FC422C" w:rsidRPr="002F507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p w14:paraId="3241EC6B" w14:textId="5713719D" w:rsidR="00CF3A01" w:rsidRPr="002F5078" w:rsidRDefault="00DC7606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760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FFA6FE6" wp14:editId="65A3988E">
            <wp:extent cx="5136325" cy="2339543"/>
            <wp:effectExtent l="0" t="0" r="7620" b="3810"/>
            <wp:docPr id="127973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38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3A01" w:rsidRPr="002F5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D00C655" w14:textId="0A20F27D" w:rsidR="00BB5B0E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87659D5" w14:textId="70AC90B9" w:rsidR="00FC422C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051A5" w:rsidRPr="002F507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C3E360" wp14:editId="7FF6937E">
            <wp:extent cx="2353003" cy="1686160"/>
            <wp:effectExtent l="0" t="0" r="9525" b="9525"/>
            <wp:docPr id="145807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73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058C" w14:textId="77777777" w:rsidR="00CF3A01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FCF270" w14:textId="77777777" w:rsidR="003E6089" w:rsidRDefault="003E6089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7425DE" w14:textId="77777777" w:rsidR="003E6089" w:rsidRDefault="003E6089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6E56B2" w14:textId="77777777" w:rsidR="003E6089" w:rsidRDefault="003E6089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05F201" w14:textId="77777777" w:rsidR="003E6089" w:rsidRDefault="003E6089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E9A3AD" w14:textId="77777777" w:rsidR="003E6089" w:rsidRDefault="003E6089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1D8493" w14:textId="77777777" w:rsidR="003E6089" w:rsidRDefault="003E6089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A61C24" w14:textId="77777777" w:rsidR="009836AF" w:rsidRDefault="009836AF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6362E7" w14:textId="77777777" w:rsidR="009836AF" w:rsidRDefault="009836AF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71DF52" w14:textId="77777777" w:rsidR="009836AF" w:rsidRDefault="009836AF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2D4CA1" w14:textId="77777777" w:rsidR="000737A4" w:rsidRPr="000737A4" w:rsidRDefault="00CF3A01" w:rsidP="000737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Objective 4: </w:t>
      </w:r>
      <w:r w:rsidR="000737A4" w:rsidRPr="000737A4">
        <w:rPr>
          <w:rFonts w:ascii="Times New Roman" w:hAnsi="Times New Roman" w:cs="Times New Roman"/>
          <w:b/>
          <w:bCs/>
          <w:sz w:val="28"/>
          <w:szCs w:val="28"/>
        </w:rPr>
        <w:t xml:space="preserve">Create a dictionary of n persons where key is name and value </w:t>
      </w:r>
      <w:proofErr w:type="gramStart"/>
      <w:r w:rsidR="000737A4" w:rsidRPr="000737A4">
        <w:rPr>
          <w:rFonts w:ascii="Times New Roman" w:hAnsi="Times New Roman" w:cs="Times New Roman"/>
          <w:b/>
          <w:bCs/>
          <w:sz w:val="28"/>
          <w:szCs w:val="28"/>
        </w:rPr>
        <w:t>is</w:t>
      </w:r>
      <w:proofErr w:type="gramEnd"/>
      <w:r w:rsidR="000737A4" w:rsidRPr="000737A4">
        <w:rPr>
          <w:rFonts w:ascii="Times New Roman" w:hAnsi="Times New Roman" w:cs="Times New Roman"/>
          <w:b/>
          <w:bCs/>
          <w:sz w:val="28"/>
          <w:szCs w:val="28"/>
        </w:rPr>
        <w:t xml:space="preserve"> city. </w:t>
      </w:r>
    </w:p>
    <w:p w14:paraId="22E1925C" w14:textId="77777777" w:rsidR="000737A4" w:rsidRPr="000737A4" w:rsidRDefault="000737A4" w:rsidP="000737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37A4">
        <w:rPr>
          <w:rFonts w:ascii="Times New Roman" w:hAnsi="Times New Roman" w:cs="Times New Roman"/>
          <w:b/>
          <w:bCs/>
          <w:sz w:val="28"/>
          <w:szCs w:val="28"/>
        </w:rPr>
        <w:t>a) Display all names</w:t>
      </w:r>
    </w:p>
    <w:p w14:paraId="42B88D0B" w14:textId="77777777" w:rsidR="000737A4" w:rsidRPr="000737A4" w:rsidRDefault="000737A4" w:rsidP="000737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37A4">
        <w:rPr>
          <w:rFonts w:ascii="Times New Roman" w:hAnsi="Times New Roman" w:cs="Times New Roman"/>
          <w:b/>
          <w:bCs/>
          <w:sz w:val="28"/>
          <w:szCs w:val="28"/>
        </w:rPr>
        <w:t>b) Display all city names</w:t>
      </w:r>
    </w:p>
    <w:p w14:paraId="3D07AC9F" w14:textId="77777777" w:rsidR="000737A4" w:rsidRPr="000737A4" w:rsidRDefault="000737A4" w:rsidP="000737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37A4">
        <w:rPr>
          <w:rFonts w:ascii="Times New Roman" w:hAnsi="Times New Roman" w:cs="Times New Roman"/>
          <w:b/>
          <w:bCs/>
          <w:sz w:val="28"/>
          <w:szCs w:val="28"/>
        </w:rPr>
        <w:t>c) Display student name and city of all students.</w:t>
      </w:r>
    </w:p>
    <w:p w14:paraId="4DD5B655" w14:textId="5DFD9259" w:rsidR="00CF3A01" w:rsidRPr="002F5078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37A4">
        <w:rPr>
          <w:rFonts w:ascii="Times New Roman" w:hAnsi="Times New Roman" w:cs="Times New Roman"/>
          <w:b/>
          <w:bCs/>
          <w:sz w:val="28"/>
          <w:szCs w:val="28"/>
        </w:rPr>
        <w:t>d) Count number of students in each city.</w:t>
      </w:r>
    </w:p>
    <w:p w14:paraId="538E8F5E" w14:textId="2D036DCB" w:rsidR="00FC422C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 xml:space="preserve">Code:  </w:t>
      </w:r>
    </w:p>
    <w:p w14:paraId="1AC0B911" w14:textId="2FF90DF1" w:rsidR="00CF3A01" w:rsidRDefault="00DC7606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760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0989BB7" wp14:editId="799A61B1">
            <wp:extent cx="4610500" cy="6264183"/>
            <wp:effectExtent l="0" t="0" r="0" b="3810"/>
            <wp:docPr id="36165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544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6135" w14:textId="00B67B16" w:rsidR="00DC7606" w:rsidRDefault="00DC7606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760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860E596" wp14:editId="18549A77">
            <wp:extent cx="3825572" cy="952583"/>
            <wp:effectExtent l="0" t="0" r="3810" b="0"/>
            <wp:docPr id="14165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7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\</w:t>
      </w:r>
    </w:p>
    <w:p w14:paraId="5B1D9771" w14:textId="77777777" w:rsidR="00DC7606" w:rsidRPr="002F5078" w:rsidRDefault="00DC7606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888103" w14:textId="77777777" w:rsidR="00CF3A01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3E70EB" w14:textId="77777777" w:rsidR="00FE5088" w:rsidRDefault="00FE508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11976B" w14:textId="77777777" w:rsidR="00FE5088" w:rsidRDefault="00FE508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BAAA6C" w14:textId="627EC9D3" w:rsidR="00BB5B0E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5CA4701" w14:textId="24A2E61C" w:rsidR="00CF3A01" w:rsidRPr="002F5078" w:rsidRDefault="008A5E1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862966B" wp14:editId="19313CF9">
            <wp:extent cx="3639058" cy="2124371"/>
            <wp:effectExtent l="0" t="0" r="0" b="0"/>
            <wp:docPr id="179628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883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EDA2" w14:textId="77777777" w:rsidR="000D4B2D" w:rsidRPr="002F5078" w:rsidRDefault="000D4B2D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29C97E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51A163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3994C9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661AD3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06A5DE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FD7676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923652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66313F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F7B421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44C5CF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4B4D01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BE4B81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5B5EC7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D8C40F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F60D1F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260E15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BD25BB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5B2B55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3D315C" w14:textId="77777777" w:rsidR="000737A4" w:rsidRDefault="000737A4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753805" w14:textId="77777777" w:rsidR="00DA4DA8" w:rsidRPr="00DA4DA8" w:rsidRDefault="00CF3A01" w:rsidP="00DA4D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 xml:space="preserve">Objective 5: </w:t>
      </w:r>
      <w:r w:rsidR="00DA4DA8" w:rsidRPr="00DA4DA8">
        <w:rPr>
          <w:rFonts w:ascii="Times New Roman" w:hAnsi="Times New Roman" w:cs="Times New Roman"/>
          <w:b/>
          <w:bCs/>
          <w:sz w:val="28"/>
          <w:szCs w:val="28"/>
        </w:rPr>
        <w:t xml:space="preserve">Store details of n movies in a dictionary by taking input from the user. Each movie must store details like </w:t>
      </w:r>
      <w:proofErr w:type="gramStart"/>
      <w:r w:rsidR="00DA4DA8" w:rsidRPr="00DA4DA8">
        <w:rPr>
          <w:rFonts w:ascii="Times New Roman" w:hAnsi="Times New Roman" w:cs="Times New Roman"/>
          <w:b/>
          <w:bCs/>
          <w:sz w:val="28"/>
          <w:szCs w:val="28"/>
        </w:rPr>
        <w:t>name,  year</w:t>
      </w:r>
      <w:proofErr w:type="gramEnd"/>
      <w:r w:rsidR="00DA4DA8" w:rsidRPr="00DA4DA8">
        <w:rPr>
          <w:rFonts w:ascii="Times New Roman" w:hAnsi="Times New Roman" w:cs="Times New Roman"/>
          <w:b/>
          <w:bCs/>
          <w:sz w:val="28"/>
          <w:szCs w:val="28"/>
        </w:rPr>
        <w:t xml:space="preserve">, director name, production cost, collection made (earning) &amp; perform the </w:t>
      </w:r>
      <w:proofErr w:type="gramStart"/>
      <w:r w:rsidR="00DA4DA8" w:rsidRPr="00DA4DA8">
        <w:rPr>
          <w:rFonts w:ascii="Times New Roman" w:hAnsi="Times New Roman" w:cs="Times New Roman"/>
          <w:b/>
          <w:bCs/>
          <w:sz w:val="28"/>
          <w:szCs w:val="28"/>
        </w:rPr>
        <w:t>following :</w:t>
      </w:r>
      <w:proofErr w:type="gramEnd"/>
      <w:r w:rsidR="00DA4DA8" w:rsidRPr="00DA4DA8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67F2F879" w14:textId="77777777" w:rsidR="00DA4DA8" w:rsidRPr="00DA4DA8" w:rsidRDefault="00DA4DA8" w:rsidP="00DA4DA8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A4DA8">
        <w:rPr>
          <w:rFonts w:ascii="Times New Roman" w:hAnsi="Times New Roman" w:cs="Times New Roman"/>
          <w:b/>
          <w:bCs/>
          <w:sz w:val="28"/>
          <w:szCs w:val="28"/>
        </w:rPr>
        <w:t>print all movie details</w:t>
      </w:r>
    </w:p>
    <w:p w14:paraId="6F332015" w14:textId="77777777" w:rsidR="00DA4DA8" w:rsidRPr="00DA4DA8" w:rsidRDefault="00DA4DA8" w:rsidP="00DA4DA8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A4DA8">
        <w:rPr>
          <w:rFonts w:ascii="Times New Roman" w:hAnsi="Times New Roman" w:cs="Times New Roman"/>
          <w:b/>
          <w:bCs/>
          <w:sz w:val="28"/>
          <w:szCs w:val="28"/>
        </w:rPr>
        <w:t>display name of movies released before 2015</w:t>
      </w:r>
    </w:p>
    <w:p w14:paraId="1762B593" w14:textId="77777777" w:rsidR="00DA4DA8" w:rsidRPr="00DA4DA8" w:rsidRDefault="00DA4DA8" w:rsidP="00DA4DA8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A4DA8">
        <w:rPr>
          <w:rFonts w:ascii="Times New Roman" w:hAnsi="Times New Roman" w:cs="Times New Roman"/>
          <w:b/>
          <w:bCs/>
          <w:sz w:val="28"/>
          <w:szCs w:val="28"/>
        </w:rPr>
        <w:t>print movies that made a profit.</w:t>
      </w:r>
    </w:p>
    <w:p w14:paraId="40DC8A44" w14:textId="77777777" w:rsidR="00DA4DA8" w:rsidRPr="00DA4DA8" w:rsidRDefault="00DA4DA8" w:rsidP="00DA4DA8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A4DA8">
        <w:rPr>
          <w:rFonts w:ascii="Times New Roman" w:hAnsi="Times New Roman" w:cs="Times New Roman"/>
          <w:b/>
          <w:bCs/>
          <w:sz w:val="28"/>
          <w:szCs w:val="28"/>
        </w:rPr>
        <w:t>print movies directed by a particular director.</w:t>
      </w:r>
    </w:p>
    <w:p w14:paraId="33D18C31" w14:textId="67B11F94" w:rsidR="00CF3A01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DED04D" w14:textId="152F559A" w:rsidR="00BB5B0E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8FBF5D1" w14:textId="2BB3B896" w:rsidR="00CF3A01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="00DC7606" w:rsidRPr="00DC760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8BD14CE" wp14:editId="58ADA4D5">
            <wp:extent cx="5731510" cy="5434965"/>
            <wp:effectExtent l="0" t="0" r="2540" b="0"/>
            <wp:docPr id="129280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040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1918" w14:textId="5AB5F036" w:rsidR="00DC7606" w:rsidRPr="002F5078" w:rsidRDefault="00DC7606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760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0CD394A" wp14:editId="64453CD9">
            <wp:extent cx="5731510" cy="2760980"/>
            <wp:effectExtent l="0" t="0" r="2540" b="1270"/>
            <wp:docPr id="195558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808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E80A" w14:textId="53F3B89B" w:rsidR="00DE656C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5120760" w14:textId="60428DE7" w:rsidR="00CF3A01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="008A5E18" w:rsidRPr="002F507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44AAF41" wp14:editId="130DE0ED">
            <wp:extent cx="5731510" cy="1215390"/>
            <wp:effectExtent l="0" t="0" r="2540" b="3810"/>
            <wp:docPr id="149696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697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7247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300895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4B057D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45CDF1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5776C2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FD18E8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161459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98154E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835021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03C74F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62B206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943498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7601CB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80DF97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677E80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73AE6A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45E04A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8A4AFD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77CBC9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455314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DA9C2F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53763B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4BE8F4" w14:textId="77777777" w:rsidR="00DA4DA8" w:rsidRDefault="00DA4DA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B1CD68" w14:textId="3FD9C997" w:rsidR="00CF3A01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</w:t>
      </w:r>
      <w:r w:rsidR="00DE656C" w:rsidRPr="002F5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F5078">
        <w:rPr>
          <w:rFonts w:ascii="Times New Roman" w:hAnsi="Times New Roman" w:cs="Times New Roman"/>
          <w:b/>
          <w:bCs/>
          <w:sz w:val="28"/>
          <w:szCs w:val="28"/>
        </w:rPr>
        <w:t xml:space="preserve">6: </w:t>
      </w:r>
      <w:r w:rsidR="0070619B" w:rsidRPr="0070619B">
        <w:rPr>
          <w:rFonts w:ascii="Times New Roman" w:hAnsi="Times New Roman" w:cs="Times New Roman"/>
          <w:b/>
          <w:bCs/>
          <w:sz w:val="28"/>
          <w:szCs w:val="28"/>
        </w:rPr>
        <w:t>Create a contact book where users can store, search, update, and delete contacts. Use dictionary for storing contacts</w:t>
      </w:r>
    </w:p>
    <w:p w14:paraId="4321FF53" w14:textId="47FDECF9" w:rsidR="00CF3A01" w:rsidRPr="002F5078" w:rsidRDefault="00CF3A01" w:rsidP="00CF3A01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 xml:space="preserve">Code: </w:t>
      </w:r>
    </w:p>
    <w:p w14:paraId="68F16F9B" w14:textId="185414C2" w:rsidR="004B72C3" w:rsidRPr="002F5078" w:rsidRDefault="00DC7606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760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CAD23A6" wp14:editId="49055102">
            <wp:extent cx="5731510" cy="5661660"/>
            <wp:effectExtent l="0" t="0" r="2540" b="0"/>
            <wp:docPr id="130433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376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2A28" w14:textId="77777777" w:rsidR="00FE5088" w:rsidRDefault="00FE508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EE38E0" w14:textId="77777777" w:rsidR="00FE5088" w:rsidRDefault="00FE508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BB5146" w14:textId="77777777" w:rsidR="00FE5088" w:rsidRDefault="00FE508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303EAE" w14:textId="77777777" w:rsidR="00FE5088" w:rsidRDefault="00FE508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BA45E7" w14:textId="77777777" w:rsidR="00FE5088" w:rsidRDefault="00FE5088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7CC672" w14:textId="3AE163B1" w:rsidR="004B72C3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15B1B47" w14:textId="3BB9CF77" w:rsidR="004B72C3" w:rsidRPr="002F5078" w:rsidRDefault="00850123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258ED15" wp14:editId="088C36AB">
            <wp:extent cx="3934374" cy="5249008"/>
            <wp:effectExtent l="0" t="0" r="9525" b="8890"/>
            <wp:docPr id="205423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399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E996" w14:textId="77777777" w:rsidR="00CF3A01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F9785F" w14:textId="77777777" w:rsidR="0070619B" w:rsidRDefault="0070619B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A46749" w14:textId="77777777" w:rsidR="0070619B" w:rsidRDefault="0070619B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CF5C9D" w14:textId="77777777" w:rsidR="0070619B" w:rsidRDefault="0070619B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07E595" w14:textId="77777777" w:rsidR="0070619B" w:rsidRDefault="0070619B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AADFA0" w14:textId="77777777" w:rsidR="0070619B" w:rsidRDefault="0070619B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AAA828" w14:textId="77777777" w:rsidR="0070619B" w:rsidRDefault="0070619B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3BA810" w14:textId="77777777" w:rsidR="0070619B" w:rsidRDefault="0070619B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A2F87B" w14:textId="77777777" w:rsidR="0070619B" w:rsidRDefault="0070619B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638712" w14:textId="77777777" w:rsidR="0070619B" w:rsidRDefault="0070619B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4D8AEB" w14:textId="77777777" w:rsidR="0070619B" w:rsidRDefault="0070619B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F2EC25" w14:textId="3DD79A04" w:rsidR="00CF3A01" w:rsidRPr="00FE5088" w:rsidRDefault="00CF3A01" w:rsidP="00FE50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Objective 7: </w:t>
      </w:r>
      <w:r w:rsidR="00FE5088" w:rsidRPr="00FE5088">
        <w:rPr>
          <w:rFonts w:ascii="Times New Roman" w:hAnsi="Times New Roman" w:cs="Times New Roman"/>
          <w:b/>
          <w:bCs/>
          <w:sz w:val="28"/>
          <w:szCs w:val="28"/>
        </w:rPr>
        <w:t>Create a Todo list Manager where users can add, view, and remove tasks. Use List for storing tasks.</w:t>
      </w:r>
    </w:p>
    <w:p w14:paraId="38DF352A" w14:textId="7EEB9181" w:rsidR="00CF3A01" w:rsidRPr="002F5078" w:rsidRDefault="00CF3A01" w:rsidP="00CF3A01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 xml:space="preserve">Code: </w:t>
      </w:r>
    </w:p>
    <w:p w14:paraId="150D5254" w14:textId="59B3A38D" w:rsidR="00131A31" w:rsidRPr="002F5078" w:rsidRDefault="00DC7606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760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B964C49" wp14:editId="2FF97439">
            <wp:extent cx="4648603" cy="5441152"/>
            <wp:effectExtent l="0" t="0" r="0" b="7620"/>
            <wp:docPr id="47632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250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544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9C07" w14:textId="77777777" w:rsidR="00053173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19D3D8DE" w14:textId="639D1591" w:rsidR="00131A31" w:rsidRPr="002F5078" w:rsidRDefault="00850123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C515463" wp14:editId="723A2EF7">
            <wp:extent cx="1828800" cy="1996324"/>
            <wp:effectExtent l="0" t="0" r="0" b="4445"/>
            <wp:docPr id="90944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481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30124" cy="199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0EC1" w14:textId="624C348F" w:rsidR="008144E0" w:rsidRPr="002F5078" w:rsidRDefault="008144E0" w:rsidP="00131A31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600B460A" w14:textId="77777777" w:rsidR="00131A31" w:rsidRPr="002F5078" w:rsidRDefault="00131A31" w:rsidP="00CF3A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EAFC6F" w14:textId="77777777" w:rsidR="00CF3A01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E2FD00" w14:textId="77777777" w:rsidR="00CF3A01" w:rsidRPr="002F5078" w:rsidRDefault="00CF3A01" w:rsidP="00CF3A0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F3A01" w:rsidRPr="002F5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8372F"/>
    <w:multiLevelType w:val="hybridMultilevel"/>
    <w:tmpl w:val="AA32BF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A43ADBE4">
      <w:start w:val="1"/>
      <w:numFmt w:val="upp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440" w:hanging="180"/>
      </w:pPr>
    </w:lvl>
    <w:lvl w:ilvl="3" w:tplc="0409000F">
      <w:start w:val="1"/>
      <w:numFmt w:val="decimal"/>
      <w:lvlText w:val="%4."/>
      <w:lvlJc w:val="left"/>
      <w:pPr>
        <w:ind w:left="2160" w:hanging="360"/>
      </w:pPr>
    </w:lvl>
    <w:lvl w:ilvl="4" w:tplc="04090019">
      <w:start w:val="1"/>
      <w:numFmt w:val="lowerLetter"/>
      <w:lvlText w:val="%5."/>
      <w:lvlJc w:val="left"/>
      <w:pPr>
        <w:ind w:left="2880" w:hanging="360"/>
      </w:pPr>
    </w:lvl>
    <w:lvl w:ilvl="5" w:tplc="0409001B">
      <w:start w:val="1"/>
      <w:numFmt w:val="lowerRoman"/>
      <w:lvlText w:val="%6."/>
      <w:lvlJc w:val="right"/>
      <w:pPr>
        <w:ind w:left="3600" w:hanging="180"/>
      </w:pPr>
    </w:lvl>
    <w:lvl w:ilvl="6" w:tplc="0409000F">
      <w:start w:val="1"/>
      <w:numFmt w:val="decimal"/>
      <w:lvlText w:val="%7."/>
      <w:lvlJc w:val="left"/>
      <w:pPr>
        <w:ind w:left="4320" w:hanging="360"/>
      </w:pPr>
    </w:lvl>
    <w:lvl w:ilvl="7" w:tplc="04090019">
      <w:start w:val="1"/>
      <w:numFmt w:val="lowerLetter"/>
      <w:lvlText w:val="%8."/>
      <w:lvlJc w:val="left"/>
      <w:pPr>
        <w:ind w:left="5040" w:hanging="360"/>
      </w:pPr>
    </w:lvl>
    <w:lvl w:ilvl="8" w:tplc="0409001B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79B0294A"/>
    <w:multiLevelType w:val="hybridMultilevel"/>
    <w:tmpl w:val="75302C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401742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505493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01"/>
    <w:rsid w:val="00004608"/>
    <w:rsid w:val="00053173"/>
    <w:rsid w:val="000737A4"/>
    <w:rsid w:val="000D4B2D"/>
    <w:rsid w:val="00131A31"/>
    <w:rsid w:val="001B7AD3"/>
    <w:rsid w:val="002F5078"/>
    <w:rsid w:val="003E6089"/>
    <w:rsid w:val="004100CF"/>
    <w:rsid w:val="00416909"/>
    <w:rsid w:val="004B72C3"/>
    <w:rsid w:val="00535090"/>
    <w:rsid w:val="00536E2B"/>
    <w:rsid w:val="005C7FBB"/>
    <w:rsid w:val="005D7C77"/>
    <w:rsid w:val="00684327"/>
    <w:rsid w:val="0070619B"/>
    <w:rsid w:val="008144E0"/>
    <w:rsid w:val="00850123"/>
    <w:rsid w:val="008A5E18"/>
    <w:rsid w:val="009836AF"/>
    <w:rsid w:val="00A45770"/>
    <w:rsid w:val="00A50F6F"/>
    <w:rsid w:val="00B051A5"/>
    <w:rsid w:val="00BB5B0E"/>
    <w:rsid w:val="00BC419F"/>
    <w:rsid w:val="00BF501F"/>
    <w:rsid w:val="00CF3A01"/>
    <w:rsid w:val="00D86BE7"/>
    <w:rsid w:val="00D90827"/>
    <w:rsid w:val="00DA4DA8"/>
    <w:rsid w:val="00DC5C97"/>
    <w:rsid w:val="00DC7606"/>
    <w:rsid w:val="00DE656C"/>
    <w:rsid w:val="00EE003A"/>
    <w:rsid w:val="00F93D99"/>
    <w:rsid w:val="00FC422C"/>
    <w:rsid w:val="00FE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AF362"/>
  <w15:chartTrackingRefBased/>
  <w15:docId w15:val="{08C5F6F6-A339-4FD1-AACD-DED0C80A7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4E0"/>
  </w:style>
  <w:style w:type="paragraph" w:styleId="Heading1">
    <w:name w:val="heading 1"/>
    <w:basedOn w:val="Normal"/>
    <w:next w:val="Normal"/>
    <w:link w:val="Heading1Char"/>
    <w:uiPriority w:val="9"/>
    <w:qFormat/>
    <w:rsid w:val="00CF3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A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A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A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A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A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A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A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A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A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A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A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Gora</dc:creator>
  <cp:keywords/>
  <dc:description/>
  <cp:lastModifiedBy>yogesh joshi</cp:lastModifiedBy>
  <cp:revision>18</cp:revision>
  <dcterms:created xsi:type="dcterms:W3CDTF">2026-03-03T05:48:00Z</dcterms:created>
  <dcterms:modified xsi:type="dcterms:W3CDTF">2026-03-17T04:56:00Z</dcterms:modified>
</cp:coreProperties>
</file>